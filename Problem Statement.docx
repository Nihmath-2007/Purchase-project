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236D1" w14:textId="77777777" w:rsidR="00A9204E" w:rsidRPr="0090123E" w:rsidRDefault="001E611F" w:rsidP="001E611F">
      <w:pPr>
        <w:pStyle w:val="Heading1"/>
        <w:jc w:val="center"/>
        <w:rPr>
          <w:b/>
          <w:bCs/>
          <w:sz w:val="40"/>
          <w:szCs w:val="40"/>
        </w:rPr>
      </w:pPr>
      <w:r w:rsidRPr="0090123E">
        <w:rPr>
          <w:b/>
          <w:bCs/>
          <w:sz w:val="40"/>
          <w:szCs w:val="40"/>
        </w:rPr>
        <w:t>Problem Statement</w:t>
      </w:r>
    </w:p>
    <w:p w14:paraId="529DB42F" w14:textId="77777777" w:rsidR="0090123E" w:rsidRPr="0090123E" w:rsidRDefault="0090123E" w:rsidP="0090123E"/>
    <w:p w14:paraId="07165B21" w14:textId="77777777" w:rsidR="0090123E" w:rsidRPr="0090123E" w:rsidRDefault="0090123E" w:rsidP="0090123E"/>
    <w:p w14:paraId="7FB2A241" w14:textId="77777777" w:rsidR="001E611F" w:rsidRPr="001E611F" w:rsidRDefault="001E611F" w:rsidP="001E611F"/>
    <w:p w14:paraId="03078A55" w14:textId="77777777" w:rsidR="001E611F" w:rsidRDefault="001E611F" w:rsidP="001E611F"/>
    <w:p w14:paraId="535295F3" w14:textId="77777777" w:rsidR="001E611F" w:rsidRPr="0090123E" w:rsidRDefault="001E611F" w:rsidP="0090123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90123E">
        <w:rPr>
          <w:sz w:val="24"/>
          <w:szCs w:val="24"/>
        </w:rPr>
        <w:t xml:space="preserve">Which are group customers are Bought Cloths </w:t>
      </w:r>
      <w:proofErr w:type="gramStart"/>
      <w:r w:rsidRPr="0090123E">
        <w:rPr>
          <w:sz w:val="24"/>
          <w:szCs w:val="24"/>
        </w:rPr>
        <w:t>frequently ?</w:t>
      </w:r>
      <w:proofErr w:type="gramEnd"/>
    </w:p>
    <w:p w14:paraId="224F7887" w14:textId="77777777" w:rsidR="001E611F" w:rsidRPr="0090123E" w:rsidRDefault="0090123E" w:rsidP="0090123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90123E">
        <w:rPr>
          <w:sz w:val="24"/>
          <w:szCs w:val="24"/>
        </w:rPr>
        <w:t>Count</w:t>
      </w:r>
      <w:r w:rsidR="001E611F" w:rsidRPr="0090123E">
        <w:rPr>
          <w:sz w:val="24"/>
          <w:szCs w:val="24"/>
        </w:rPr>
        <w:t xml:space="preserve"> gender cloths are highly </w:t>
      </w:r>
      <w:proofErr w:type="gramStart"/>
      <w:r w:rsidR="001E611F" w:rsidRPr="0090123E">
        <w:rPr>
          <w:sz w:val="24"/>
          <w:szCs w:val="24"/>
        </w:rPr>
        <w:t>purchased ?</w:t>
      </w:r>
      <w:proofErr w:type="gramEnd"/>
    </w:p>
    <w:p w14:paraId="5DCF9714" w14:textId="77777777" w:rsidR="001E611F" w:rsidRPr="0090123E" w:rsidRDefault="001E611F" w:rsidP="0090123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90123E">
        <w:rPr>
          <w:sz w:val="24"/>
          <w:szCs w:val="24"/>
        </w:rPr>
        <w:t xml:space="preserve">Which cloth is mostly </w:t>
      </w:r>
      <w:proofErr w:type="gramStart"/>
      <w:r w:rsidRPr="0090123E">
        <w:rPr>
          <w:sz w:val="24"/>
          <w:szCs w:val="24"/>
        </w:rPr>
        <w:t>purchased ?</w:t>
      </w:r>
      <w:proofErr w:type="gramEnd"/>
    </w:p>
    <w:p w14:paraId="7FE3B167" w14:textId="77777777" w:rsidR="001E611F" w:rsidRPr="0090123E" w:rsidRDefault="0090123E" w:rsidP="0090123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90123E">
        <w:rPr>
          <w:sz w:val="24"/>
          <w:szCs w:val="24"/>
        </w:rPr>
        <w:t xml:space="preserve">Which </w:t>
      </w:r>
      <w:r w:rsidR="001E611F" w:rsidRPr="0090123E">
        <w:rPr>
          <w:sz w:val="24"/>
          <w:szCs w:val="24"/>
        </w:rPr>
        <w:t xml:space="preserve">size is mostly </w:t>
      </w:r>
      <w:proofErr w:type="gramStart"/>
      <w:r w:rsidR="001E611F" w:rsidRPr="0090123E">
        <w:rPr>
          <w:sz w:val="24"/>
          <w:szCs w:val="24"/>
        </w:rPr>
        <w:t>sold ?</w:t>
      </w:r>
      <w:proofErr w:type="gramEnd"/>
    </w:p>
    <w:p w14:paraId="5D19C622" w14:textId="77777777" w:rsidR="001E611F" w:rsidRPr="0090123E" w:rsidRDefault="0090123E" w:rsidP="0090123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90123E">
        <w:rPr>
          <w:sz w:val="24"/>
          <w:szCs w:val="24"/>
        </w:rPr>
        <w:t xml:space="preserve">Which is mostly used for payment </w:t>
      </w:r>
      <w:proofErr w:type="gramStart"/>
      <w:r w:rsidRPr="0090123E">
        <w:rPr>
          <w:sz w:val="24"/>
          <w:szCs w:val="24"/>
        </w:rPr>
        <w:t>method ?</w:t>
      </w:r>
      <w:proofErr w:type="gramEnd"/>
    </w:p>
    <w:p w14:paraId="40D30129" w14:textId="77777777" w:rsidR="0090123E" w:rsidRPr="0090123E" w:rsidRDefault="0090123E" w:rsidP="0090123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90123E">
        <w:rPr>
          <w:sz w:val="24"/>
          <w:szCs w:val="24"/>
        </w:rPr>
        <w:t xml:space="preserve">Find the average of customer who get the </w:t>
      </w:r>
      <w:proofErr w:type="gramStart"/>
      <w:r w:rsidRPr="0090123E">
        <w:rPr>
          <w:sz w:val="24"/>
          <w:szCs w:val="24"/>
        </w:rPr>
        <w:t>discount ?</w:t>
      </w:r>
      <w:proofErr w:type="gramEnd"/>
    </w:p>
    <w:p w14:paraId="79E05091" w14:textId="77777777" w:rsidR="0090123E" w:rsidRDefault="0090123E" w:rsidP="0090123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90123E">
        <w:rPr>
          <w:sz w:val="24"/>
          <w:szCs w:val="24"/>
        </w:rPr>
        <w:t>Calculate total quantity sold for each item ?</w:t>
      </w:r>
    </w:p>
    <w:p w14:paraId="65D36EF9" w14:textId="7103B374" w:rsidR="00B147CE" w:rsidRDefault="00B147CE" w:rsidP="0090123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147CE">
        <w:rPr>
          <w:sz w:val="24"/>
          <w:szCs w:val="24"/>
        </w:rPr>
        <w:t>Which age group buys most?</w:t>
      </w:r>
    </w:p>
    <w:p w14:paraId="5F041333" w14:textId="431128E1" w:rsidR="00B147CE" w:rsidRDefault="00B147CE" w:rsidP="0090123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147CE">
        <w:rPr>
          <w:sz w:val="24"/>
          <w:szCs w:val="24"/>
        </w:rPr>
        <w:t>Do customers with discounts give better reviews?</w:t>
      </w:r>
    </w:p>
    <w:p w14:paraId="11B1A81C" w14:textId="35A48B59" w:rsidR="00B147CE" w:rsidRPr="0090123E" w:rsidRDefault="00B147CE" w:rsidP="0090123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147CE">
        <w:rPr>
          <w:sz w:val="24"/>
          <w:szCs w:val="24"/>
        </w:rPr>
        <w:t>Which item is popular among females?</w:t>
      </w:r>
    </w:p>
    <w:p w14:paraId="2D7FC03D" w14:textId="77777777" w:rsidR="0090123E" w:rsidRPr="001E611F" w:rsidRDefault="0090123E" w:rsidP="0090123E">
      <w:pPr>
        <w:pStyle w:val="ListParagraph"/>
      </w:pPr>
    </w:p>
    <w:sectPr w:rsidR="0090123E" w:rsidRPr="001E6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59D41E8"/>
    <w:multiLevelType w:val="hybridMultilevel"/>
    <w:tmpl w:val="14C2C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178810065">
    <w:abstractNumId w:val="20"/>
  </w:num>
  <w:num w:numId="2" w16cid:durableId="1141113574">
    <w:abstractNumId w:val="12"/>
  </w:num>
  <w:num w:numId="3" w16cid:durableId="1614362811">
    <w:abstractNumId w:val="10"/>
  </w:num>
  <w:num w:numId="4" w16cid:durableId="217866799">
    <w:abstractNumId w:val="22"/>
  </w:num>
  <w:num w:numId="5" w16cid:durableId="992417825">
    <w:abstractNumId w:val="13"/>
  </w:num>
  <w:num w:numId="6" w16cid:durableId="557976670">
    <w:abstractNumId w:val="16"/>
  </w:num>
  <w:num w:numId="7" w16cid:durableId="1955745587">
    <w:abstractNumId w:val="18"/>
  </w:num>
  <w:num w:numId="8" w16cid:durableId="1972784249">
    <w:abstractNumId w:val="9"/>
  </w:num>
  <w:num w:numId="9" w16cid:durableId="1171720650">
    <w:abstractNumId w:val="7"/>
  </w:num>
  <w:num w:numId="10" w16cid:durableId="746002541">
    <w:abstractNumId w:val="6"/>
  </w:num>
  <w:num w:numId="11" w16cid:durableId="1705861139">
    <w:abstractNumId w:val="5"/>
  </w:num>
  <w:num w:numId="12" w16cid:durableId="441147911">
    <w:abstractNumId w:val="4"/>
  </w:num>
  <w:num w:numId="13" w16cid:durableId="2109301919">
    <w:abstractNumId w:val="8"/>
  </w:num>
  <w:num w:numId="14" w16cid:durableId="1105034970">
    <w:abstractNumId w:val="3"/>
  </w:num>
  <w:num w:numId="15" w16cid:durableId="2060589541">
    <w:abstractNumId w:val="2"/>
  </w:num>
  <w:num w:numId="16" w16cid:durableId="1421757958">
    <w:abstractNumId w:val="1"/>
  </w:num>
  <w:num w:numId="17" w16cid:durableId="1005481141">
    <w:abstractNumId w:val="0"/>
  </w:num>
  <w:num w:numId="18" w16cid:durableId="375932672">
    <w:abstractNumId w:val="14"/>
  </w:num>
  <w:num w:numId="19" w16cid:durableId="661592448">
    <w:abstractNumId w:val="15"/>
  </w:num>
  <w:num w:numId="20" w16cid:durableId="865946554">
    <w:abstractNumId w:val="21"/>
  </w:num>
  <w:num w:numId="21" w16cid:durableId="1921132271">
    <w:abstractNumId w:val="17"/>
  </w:num>
  <w:num w:numId="22" w16cid:durableId="685668326">
    <w:abstractNumId w:val="11"/>
  </w:num>
  <w:num w:numId="23" w16cid:durableId="1884824627">
    <w:abstractNumId w:val="23"/>
  </w:num>
  <w:num w:numId="24" w16cid:durableId="18395400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11F"/>
    <w:rsid w:val="001E611F"/>
    <w:rsid w:val="00645252"/>
    <w:rsid w:val="006D3D74"/>
    <w:rsid w:val="0083569A"/>
    <w:rsid w:val="0090123E"/>
    <w:rsid w:val="00A9204E"/>
    <w:rsid w:val="00B147CE"/>
    <w:rsid w:val="00E33638"/>
    <w:rsid w:val="00EA5134"/>
    <w:rsid w:val="00EE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0E717"/>
  <w15:chartTrackingRefBased/>
  <w15:docId w15:val="{59BD4DC8-4BBB-47C1-96C2-78B76A09F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1E61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Local\Microsoft\Office\16.0\DTS\en-US%7bCF87F259-4DCD-4D05-B410-AA8A41DAAD11%7d\%7b991065A0-1B84-4D31-992B-5FFFB91E8F81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{991065A0-1B84-4D31-992B-5FFFB91E8F81}TF2de6fc23-48e8-448b-960e-1bdc6e9248ab4ef8d1ac_win32-7424dd8ab5ea</Template>
  <TotalTime>5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Mohamed Nihmathullah</cp:lastModifiedBy>
  <cp:revision>1</cp:revision>
  <dcterms:created xsi:type="dcterms:W3CDTF">2026-05-07T14:18:00Z</dcterms:created>
  <dcterms:modified xsi:type="dcterms:W3CDTF">2026-05-07T14:23:00Z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